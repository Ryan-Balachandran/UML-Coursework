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33E478" w14:textId="5BFB3191" w:rsidR="00146632" w:rsidRDefault="0014663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File being submitted:</w:t>
      </w:r>
    </w:p>
    <w:p w14:paraId="4EA96E41" w14:textId="54F780A3" w:rsidR="00146632" w:rsidRDefault="00146632">
      <w:pPr>
        <w:rPr>
          <w:rFonts w:ascii="Times New Roman" w:hAnsi="Times New Roman" w:cs="Times New Roman"/>
          <w:sz w:val="32"/>
          <w:szCs w:val="32"/>
        </w:rPr>
      </w:pPr>
    </w:p>
    <w:p w14:paraId="360EE2EE" w14:textId="6BF41B6D" w:rsidR="00146632" w:rsidRDefault="00146632" w:rsidP="001466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README.md</w:t>
      </w:r>
    </w:p>
    <w:p w14:paraId="0ECD0CC0" w14:textId="3CC482E5" w:rsidR="00146632" w:rsidRDefault="00146632" w:rsidP="0014663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Authored by </w:t>
      </w:r>
      <w:proofErr w:type="spellStart"/>
      <w:r>
        <w:rPr>
          <w:rFonts w:ascii="Times New Roman" w:hAnsi="Times New Roman" w:cs="Times New Roman"/>
          <w:sz w:val="32"/>
          <w:szCs w:val="32"/>
        </w:rPr>
        <w:t>Mit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Bailey, co-authored by Ryan Balachandran</w:t>
      </w:r>
    </w:p>
    <w:p w14:paraId="59DE6D32" w14:textId="7F34C0A1" w:rsidR="00146632" w:rsidRDefault="00146632" w:rsidP="0014663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Overview of what each file contains, their variables and functions as well as role in the program</w:t>
      </w:r>
    </w:p>
    <w:p w14:paraId="25CEDDB2" w14:textId="77777777" w:rsidR="00146632" w:rsidRDefault="00146632" w:rsidP="00146632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4C2DB943" w14:textId="3B6B9FA5" w:rsidR="00146632" w:rsidRDefault="00146632" w:rsidP="001466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main.py</w:t>
      </w:r>
    </w:p>
    <w:p w14:paraId="06B5A3CB" w14:textId="77777777" w:rsidR="00146632" w:rsidRDefault="00146632" w:rsidP="00146632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authored by </w:t>
      </w:r>
      <w:proofErr w:type="spellStart"/>
      <w:r>
        <w:rPr>
          <w:rFonts w:ascii="Times New Roman" w:hAnsi="Times New Roman"/>
          <w:color w:val="000000"/>
          <w:sz w:val="32"/>
          <w:szCs w:val="32"/>
        </w:rPr>
        <w:t>Mit</w:t>
      </w:r>
      <w:proofErr w:type="spellEnd"/>
      <w:r>
        <w:rPr>
          <w:rFonts w:ascii="Times New Roman" w:hAnsi="Times New Roman"/>
          <w:color w:val="000000"/>
          <w:sz w:val="32"/>
          <w:szCs w:val="32"/>
        </w:rPr>
        <w:t xml:space="preserve"> Bailey, co-authored by Ryan Balachandran and Matt </w:t>
      </w:r>
      <w:proofErr w:type="spellStart"/>
      <w:r>
        <w:rPr>
          <w:rFonts w:ascii="Times New Roman" w:hAnsi="Times New Roman"/>
          <w:color w:val="000000"/>
          <w:sz w:val="32"/>
          <w:szCs w:val="32"/>
        </w:rPr>
        <w:t>Bonanno</w:t>
      </w:r>
      <w:proofErr w:type="spellEnd"/>
      <w:r>
        <w:rPr>
          <w:rFonts w:ascii="Times New Roman" w:hAnsi="Times New Roman"/>
          <w:color w:val="000000"/>
          <w:sz w:val="32"/>
          <w:szCs w:val="32"/>
        </w:rPr>
        <w:t>. </w:t>
      </w:r>
    </w:p>
    <w:p w14:paraId="4E87F74B" w14:textId="0C1BBD39" w:rsidR="00146632" w:rsidRDefault="00146632" w:rsidP="00146632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>Runs the program with two given AI and displays statistics when done. </w:t>
      </w:r>
    </w:p>
    <w:p w14:paraId="1F36F918" w14:textId="77777777" w:rsidR="00146632" w:rsidRDefault="00146632" w:rsidP="00146632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ind w:left="1440"/>
        <w:rPr>
          <w:rFonts w:ascii="Times New Roman" w:hAnsi="Times New Roman"/>
          <w:color w:val="000000"/>
          <w:sz w:val="32"/>
          <w:szCs w:val="32"/>
        </w:rPr>
      </w:pPr>
    </w:p>
    <w:p w14:paraId="0794E364" w14:textId="77777777" w:rsidR="00146632" w:rsidRDefault="00146632" w:rsidP="00146632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>GameBoard.py </w:t>
      </w:r>
    </w:p>
    <w:p w14:paraId="75E422FB" w14:textId="77777777" w:rsidR="00146632" w:rsidRDefault="00146632" w:rsidP="00146632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authored by Ryan Balachandran, co-authored by </w:t>
      </w:r>
      <w:proofErr w:type="spellStart"/>
      <w:r>
        <w:rPr>
          <w:rFonts w:ascii="Times New Roman" w:hAnsi="Times New Roman"/>
          <w:color w:val="000000"/>
          <w:sz w:val="32"/>
          <w:szCs w:val="32"/>
        </w:rPr>
        <w:t>Mit</w:t>
      </w:r>
      <w:proofErr w:type="spellEnd"/>
      <w:r>
        <w:rPr>
          <w:rFonts w:ascii="Times New Roman" w:hAnsi="Times New Roman"/>
          <w:color w:val="000000"/>
          <w:sz w:val="32"/>
          <w:szCs w:val="32"/>
        </w:rPr>
        <w:t xml:space="preserve"> Bailey and Matt </w:t>
      </w:r>
      <w:proofErr w:type="spellStart"/>
      <w:r>
        <w:rPr>
          <w:rFonts w:ascii="Times New Roman" w:hAnsi="Times New Roman"/>
          <w:color w:val="000000"/>
          <w:sz w:val="32"/>
          <w:szCs w:val="32"/>
        </w:rPr>
        <w:t>Bonanno</w:t>
      </w:r>
      <w:proofErr w:type="spellEnd"/>
      <w:r>
        <w:rPr>
          <w:rFonts w:ascii="Times New Roman" w:hAnsi="Times New Roman"/>
          <w:color w:val="000000"/>
          <w:sz w:val="32"/>
          <w:szCs w:val="32"/>
        </w:rPr>
        <w:t>. </w:t>
      </w:r>
    </w:p>
    <w:p w14:paraId="239C3BF1" w14:textId="77777777" w:rsidR="00146632" w:rsidRDefault="00146632" w:rsidP="00146632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Contains Tile, Statistics, and </w:t>
      </w:r>
      <w:proofErr w:type="spellStart"/>
      <w:r>
        <w:rPr>
          <w:rFonts w:ascii="Times New Roman" w:hAnsi="Times New Roman"/>
          <w:color w:val="000000"/>
          <w:sz w:val="32"/>
          <w:szCs w:val="32"/>
        </w:rPr>
        <w:t>GameBoard</w:t>
      </w:r>
      <w:proofErr w:type="spellEnd"/>
      <w:r>
        <w:rPr>
          <w:rFonts w:ascii="Times New Roman" w:hAnsi="Times New Roman"/>
          <w:color w:val="000000"/>
          <w:sz w:val="32"/>
          <w:szCs w:val="32"/>
        </w:rPr>
        <w:t xml:space="preserve"> class </w:t>
      </w:r>
    </w:p>
    <w:p w14:paraId="58480244" w14:textId="52A874F8" w:rsidR="00146632" w:rsidRPr="00146632" w:rsidRDefault="00146632" w:rsidP="00146632">
      <w:pPr>
        <w:widowControl w:val="0"/>
        <w:numPr>
          <w:ilvl w:val="2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Times New Roman" w:hAnsi="Times New Roman"/>
          <w:color w:val="000000"/>
          <w:sz w:val="32"/>
          <w:szCs w:val="32"/>
        </w:rPr>
      </w:pPr>
      <w:r w:rsidRPr="00146632">
        <w:rPr>
          <w:rFonts w:ascii="Times New Roman" w:hAnsi="Times New Roman"/>
          <w:color w:val="000000"/>
          <w:sz w:val="32"/>
          <w:szCs w:val="32"/>
        </w:rPr>
        <w:t>Tile class has two Booleans, shot and ship for whether a grid tile has been shot at or a grid tile has a ship on it. </w:t>
      </w:r>
    </w:p>
    <w:p w14:paraId="5D8BD327" w14:textId="77777777" w:rsidR="00146632" w:rsidRDefault="00146632" w:rsidP="00146632">
      <w:pPr>
        <w:widowControl w:val="0"/>
        <w:numPr>
          <w:ilvl w:val="2"/>
          <w:numId w:val="1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>Statistics class records number of shots, misses, hits and turns taken in the game with results shown at end of game. </w:t>
      </w:r>
    </w:p>
    <w:p w14:paraId="58EF4DAD" w14:textId="2AD857FB" w:rsidR="00146632" w:rsidRDefault="00146632" w:rsidP="00146632">
      <w:pPr>
        <w:widowControl w:val="0"/>
        <w:numPr>
          <w:ilvl w:val="2"/>
          <w:numId w:val="1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Times New Roman" w:hAnsi="Times New Roman"/>
          <w:color w:val="000000"/>
          <w:sz w:val="32"/>
          <w:szCs w:val="32"/>
        </w:rPr>
      </w:pPr>
      <w:proofErr w:type="spellStart"/>
      <w:r>
        <w:rPr>
          <w:rFonts w:ascii="Times New Roman" w:hAnsi="Times New Roman"/>
          <w:color w:val="000000"/>
          <w:sz w:val="32"/>
          <w:szCs w:val="32"/>
        </w:rPr>
        <w:t>GameBoard</w:t>
      </w:r>
      <w:proofErr w:type="spellEnd"/>
      <w:r>
        <w:rPr>
          <w:rFonts w:ascii="Times New Roman" w:hAnsi="Times New Roman"/>
          <w:color w:val="000000"/>
          <w:sz w:val="32"/>
          <w:szCs w:val="32"/>
        </w:rPr>
        <w:t xml:space="preserve"> class initializes grid and displays it to the screen. </w:t>
      </w:r>
    </w:p>
    <w:p w14:paraId="48B40642" w14:textId="77777777" w:rsidR="00146632" w:rsidRDefault="00146632" w:rsidP="00146632">
      <w:pPr>
        <w:widowControl w:val="0"/>
        <w:tabs>
          <w:tab w:val="left" w:pos="1660"/>
          <w:tab w:val="left" w:pos="2160"/>
        </w:tabs>
        <w:autoSpaceDE w:val="0"/>
        <w:autoSpaceDN w:val="0"/>
        <w:adjustRightInd w:val="0"/>
        <w:ind w:left="2160"/>
        <w:rPr>
          <w:rFonts w:ascii="Times New Roman" w:hAnsi="Times New Roman"/>
          <w:color w:val="000000"/>
          <w:sz w:val="32"/>
          <w:szCs w:val="32"/>
        </w:rPr>
      </w:pPr>
    </w:p>
    <w:p w14:paraId="742BD396" w14:textId="77777777" w:rsidR="00146632" w:rsidRDefault="00146632" w:rsidP="00146632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>constants.py </w:t>
      </w:r>
    </w:p>
    <w:p w14:paraId="50610F7C" w14:textId="77777777" w:rsidR="00146632" w:rsidRDefault="00146632" w:rsidP="00146632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authored by </w:t>
      </w:r>
      <w:proofErr w:type="spellStart"/>
      <w:r>
        <w:rPr>
          <w:rFonts w:ascii="Times New Roman" w:hAnsi="Times New Roman"/>
          <w:color w:val="000000"/>
          <w:sz w:val="32"/>
          <w:szCs w:val="32"/>
        </w:rPr>
        <w:t>Mit</w:t>
      </w:r>
      <w:proofErr w:type="spellEnd"/>
      <w:r>
        <w:rPr>
          <w:rFonts w:ascii="Times New Roman" w:hAnsi="Times New Roman"/>
          <w:color w:val="000000"/>
          <w:sz w:val="32"/>
          <w:szCs w:val="32"/>
        </w:rPr>
        <w:t xml:space="preserve"> Bailey, co-authored by Ryan Balachandran and Matt </w:t>
      </w:r>
      <w:proofErr w:type="spellStart"/>
      <w:r>
        <w:rPr>
          <w:rFonts w:ascii="Times New Roman" w:hAnsi="Times New Roman"/>
          <w:color w:val="000000"/>
          <w:sz w:val="32"/>
          <w:szCs w:val="32"/>
        </w:rPr>
        <w:t>Bonanno</w:t>
      </w:r>
      <w:proofErr w:type="spellEnd"/>
      <w:r>
        <w:rPr>
          <w:rFonts w:ascii="Times New Roman" w:hAnsi="Times New Roman"/>
          <w:color w:val="000000"/>
          <w:sz w:val="32"/>
          <w:szCs w:val="32"/>
        </w:rPr>
        <w:t> </w:t>
      </w:r>
    </w:p>
    <w:p w14:paraId="369BFAC3" w14:textId="3BB44AF7" w:rsidR="00146632" w:rsidRDefault="00146632" w:rsidP="00146632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>Contains constant variables for Gameboard and a list of ships. </w:t>
      </w:r>
    </w:p>
    <w:p w14:paraId="0EACCB56" w14:textId="77777777" w:rsidR="00146632" w:rsidRDefault="00146632" w:rsidP="00146632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ind w:left="1440"/>
        <w:rPr>
          <w:rFonts w:ascii="Times New Roman" w:hAnsi="Times New Roman"/>
          <w:color w:val="000000"/>
          <w:sz w:val="32"/>
          <w:szCs w:val="32"/>
        </w:rPr>
      </w:pPr>
    </w:p>
    <w:p w14:paraId="7BF15C86" w14:textId="77777777" w:rsidR="00146632" w:rsidRDefault="00146632" w:rsidP="00146632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>algorithms.py </w:t>
      </w:r>
    </w:p>
    <w:p w14:paraId="75778D18" w14:textId="77777777" w:rsidR="00146632" w:rsidRDefault="00146632" w:rsidP="00146632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authored by </w:t>
      </w:r>
      <w:proofErr w:type="spellStart"/>
      <w:r>
        <w:rPr>
          <w:rFonts w:ascii="Times New Roman" w:hAnsi="Times New Roman"/>
          <w:color w:val="000000"/>
          <w:sz w:val="32"/>
          <w:szCs w:val="32"/>
        </w:rPr>
        <w:t>Mit</w:t>
      </w:r>
      <w:proofErr w:type="spellEnd"/>
      <w:r>
        <w:rPr>
          <w:rFonts w:ascii="Times New Roman" w:hAnsi="Times New Roman"/>
          <w:color w:val="000000"/>
          <w:sz w:val="32"/>
          <w:szCs w:val="32"/>
        </w:rPr>
        <w:t xml:space="preserve"> Bailey, co-authored by Ryan Balachandran and Matt </w:t>
      </w:r>
      <w:proofErr w:type="spellStart"/>
      <w:r>
        <w:rPr>
          <w:rFonts w:ascii="Times New Roman" w:hAnsi="Times New Roman"/>
          <w:color w:val="000000"/>
          <w:sz w:val="32"/>
          <w:szCs w:val="32"/>
        </w:rPr>
        <w:t>Bonanno</w:t>
      </w:r>
      <w:proofErr w:type="spellEnd"/>
      <w:r>
        <w:rPr>
          <w:rFonts w:ascii="Times New Roman" w:hAnsi="Times New Roman"/>
          <w:color w:val="000000"/>
          <w:sz w:val="32"/>
          <w:szCs w:val="32"/>
        </w:rPr>
        <w:t> </w:t>
      </w:r>
    </w:p>
    <w:p w14:paraId="066CBAD9" w14:textId="16016169" w:rsidR="00146632" w:rsidRDefault="00146632" w:rsidP="00146632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lastRenderedPageBreak/>
        <w:t>Contains ship class and algorithms to be used by AI agents. </w:t>
      </w:r>
    </w:p>
    <w:p w14:paraId="4E02B157" w14:textId="77777777" w:rsidR="00146632" w:rsidRDefault="00146632" w:rsidP="00146632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ind w:left="1440"/>
        <w:rPr>
          <w:rFonts w:ascii="Times New Roman" w:hAnsi="Times New Roman"/>
          <w:color w:val="000000"/>
          <w:sz w:val="32"/>
          <w:szCs w:val="32"/>
        </w:rPr>
      </w:pPr>
    </w:p>
    <w:p w14:paraId="04EAD6ED" w14:textId="77777777" w:rsidR="00146632" w:rsidRDefault="00146632" w:rsidP="00146632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>agents.py </w:t>
      </w:r>
    </w:p>
    <w:p w14:paraId="4043F4AD" w14:textId="77777777" w:rsidR="00146632" w:rsidRDefault="00146632" w:rsidP="00146632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authored by </w:t>
      </w:r>
      <w:proofErr w:type="spellStart"/>
      <w:r>
        <w:rPr>
          <w:rFonts w:ascii="Times New Roman" w:hAnsi="Times New Roman"/>
          <w:color w:val="000000"/>
          <w:sz w:val="32"/>
          <w:szCs w:val="32"/>
        </w:rPr>
        <w:t>Mit</w:t>
      </w:r>
      <w:proofErr w:type="spellEnd"/>
      <w:r>
        <w:rPr>
          <w:rFonts w:ascii="Times New Roman" w:hAnsi="Times New Roman"/>
          <w:color w:val="000000"/>
          <w:sz w:val="32"/>
          <w:szCs w:val="32"/>
        </w:rPr>
        <w:t xml:space="preserve"> Bailey, co-authored by Ryan Balachandran and Matt </w:t>
      </w:r>
      <w:proofErr w:type="spellStart"/>
      <w:r>
        <w:rPr>
          <w:rFonts w:ascii="Times New Roman" w:hAnsi="Times New Roman"/>
          <w:color w:val="000000"/>
          <w:sz w:val="32"/>
          <w:szCs w:val="32"/>
        </w:rPr>
        <w:t>Bonanno</w:t>
      </w:r>
      <w:proofErr w:type="spellEnd"/>
      <w:r>
        <w:rPr>
          <w:rFonts w:ascii="Times New Roman" w:hAnsi="Times New Roman"/>
          <w:color w:val="000000"/>
          <w:sz w:val="32"/>
          <w:szCs w:val="32"/>
        </w:rPr>
        <w:t> </w:t>
      </w:r>
    </w:p>
    <w:p w14:paraId="0A0E5BA1" w14:textId="585A3949" w:rsidR="00146632" w:rsidRDefault="00146632" w:rsidP="00146632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>Contains classes for AI agents. </w:t>
      </w:r>
    </w:p>
    <w:p w14:paraId="185487D4" w14:textId="77777777" w:rsidR="00146632" w:rsidRDefault="00146632" w:rsidP="00146632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ind w:left="1440"/>
        <w:rPr>
          <w:rFonts w:ascii="Times New Roman" w:hAnsi="Times New Roman"/>
          <w:color w:val="000000"/>
          <w:sz w:val="32"/>
          <w:szCs w:val="32"/>
        </w:rPr>
      </w:pPr>
    </w:p>
    <w:p w14:paraId="1CBD1F38" w14:textId="77777777" w:rsidR="00146632" w:rsidRDefault="00146632" w:rsidP="00146632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>actions.py </w:t>
      </w:r>
    </w:p>
    <w:p w14:paraId="1E6371C0" w14:textId="77777777" w:rsidR="00146632" w:rsidRDefault="00146632" w:rsidP="00146632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authored by </w:t>
      </w:r>
      <w:proofErr w:type="spellStart"/>
      <w:r>
        <w:rPr>
          <w:rFonts w:ascii="Times New Roman" w:hAnsi="Times New Roman"/>
          <w:color w:val="000000"/>
          <w:sz w:val="32"/>
          <w:szCs w:val="32"/>
        </w:rPr>
        <w:t>Mit</w:t>
      </w:r>
      <w:proofErr w:type="spellEnd"/>
      <w:r>
        <w:rPr>
          <w:rFonts w:ascii="Times New Roman" w:hAnsi="Times New Roman"/>
          <w:color w:val="000000"/>
          <w:sz w:val="32"/>
          <w:szCs w:val="32"/>
        </w:rPr>
        <w:t xml:space="preserve"> Bailey. </w:t>
      </w:r>
    </w:p>
    <w:p w14:paraId="680F9463" w14:textId="7DEB8F7A" w:rsidR="00146632" w:rsidRDefault="00146632" w:rsidP="00146632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>Contains fire function for that takes a board and a pair of coordinates and shoots at the coordinates. </w:t>
      </w:r>
    </w:p>
    <w:p w14:paraId="50EC35C1" w14:textId="77777777" w:rsidR="00146632" w:rsidRDefault="00146632" w:rsidP="00146632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ind w:left="1440"/>
        <w:rPr>
          <w:rFonts w:ascii="Times New Roman" w:hAnsi="Times New Roman"/>
          <w:color w:val="000000"/>
          <w:sz w:val="32"/>
          <w:szCs w:val="32"/>
        </w:rPr>
      </w:pPr>
    </w:p>
    <w:p w14:paraId="0D013ACB" w14:textId="77777777" w:rsidR="00146632" w:rsidRDefault="00146632" w:rsidP="00146632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>directions.py </w:t>
      </w:r>
    </w:p>
    <w:p w14:paraId="52997F1C" w14:textId="77777777" w:rsidR="00146632" w:rsidRDefault="00146632" w:rsidP="00146632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authored by Matt </w:t>
      </w:r>
      <w:proofErr w:type="spellStart"/>
      <w:r>
        <w:rPr>
          <w:rFonts w:ascii="Times New Roman" w:hAnsi="Times New Roman"/>
          <w:color w:val="000000"/>
          <w:sz w:val="32"/>
          <w:szCs w:val="32"/>
        </w:rPr>
        <w:t>Bonanno</w:t>
      </w:r>
      <w:proofErr w:type="spellEnd"/>
      <w:r>
        <w:rPr>
          <w:rFonts w:ascii="Times New Roman" w:hAnsi="Times New Roman"/>
          <w:color w:val="000000"/>
          <w:sz w:val="32"/>
          <w:szCs w:val="32"/>
        </w:rPr>
        <w:t>. </w:t>
      </w:r>
    </w:p>
    <w:p w14:paraId="44DA211A" w14:textId="7F21E6A0" w:rsidR="00146632" w:rsidRPr="00146632" w:rsidRDefault="00146632" w:rsidP="00146632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Times New Roman" w:hAnsi="Times New Roman"/>
          <w:color w:val="000000"/>
          <w:sz w:val="32"/>
          <w:szCs w:val="32"/>
        </w:rPr>
      </w:pPr>
      <w:r w:rsidRPr="00146632">
        <w:rPr>
          <w:rFonts w:ascii="Times New Roman" w:hAnsi="Times New Roman"/>
          <w:color w:val="000000"/>
          <w:sz w:val="32"/>
          <w:szCs w:val="32"/>
        </w:rPr>
        <w:t>Contains enumerated classes; direction for North, South, East, West; Orientation for Horizontal and Vertical. </w:t>
      </w:r>
    </w:p>
    <w:p w14:paraId="20130B44" w14:textId="77777777" w:rsidR="00146632" w:rsidRPr="00146632" w:rsidRDefault="00146632" w:rsidP="00146632">
      <w:pPr>
        <w:widowControl w:val="0"/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Times New Roman" w:hAnsi="Times New Roman"/>
          <w:color w:val="000000"/>
          <w:sz w:val="32"/>
          <w:szCs w:val="32"/>
        </w:rPr>
      </w:pPr>
    </w:p>
    <w:sectPr w:rsidR="00146632" w:rsidRPr="00146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66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000000CA">
      <w:start w:val="1"/>
      <w:numFmt w:val="bullet"/>
      <w:lvlText w:val="⁃"/>
      <w:lvlJc w:val="left"/>
      <w:pPr>
        <w:ind w:left="1440" w:hanging="360"/>
      </w:pPr>
    </w:lvl>
    <w:lvl w:ilvl="2" w:tplc="000000CB">
      <w:start w:val="1"/>
      <w:numFmt w:val="bullet"/>
      <w:lvlText w:val="⁃"/>
      <w:lvlJc w:val="left"/>
      <w:pPr>
        <w:ind w:left="2160" w:hanging="360"/>
      </w:p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00000004"/>
    <w:multiLevelType w:val="hybridMultilevel"/>
    <w:tmpl w:val="00000004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0000012E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 w15:restartNumberingAfterBreak="0">
    <w:nsid w:val="00000005"/>
    <w:multiLevelType w:val="hybridMultilevel"/>
    <w:tmpl w:val="00000005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00000192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4" w15:restartNumberingAfterBreak="0">
    <w:nsid w:val="00000006"/>
    <w:multiLevelType w:val="hybridMultilevel"/>
    <w:tmpl w:val="00000006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00001F6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5" w15:restartNumberingAfterBreak="0">
    <w:nsid w:val="00000007"/>
    <w:multiLevelType w:val="hybridMultilevel"/>
    <w:tmpl w:val="00000007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0000025A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6" w15:restartNumberingAfterBreak="0">
    <w:nsid w:val="00000008"/>
    <w:multiLevelType w:val="hybridMultilevel"/>
    <w:tmpl w:val="00000008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000002BE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7" w15:restartNumberingAfterBreak="0">
    <w:nsid w:val="74233827"/>
    <w:multiLevelType w:val="hybridMultilevel"/>
    <w:tmpl w:val="E6CE1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632"/>
    <w:rsid w:val="00146632"/>
    <w:rsid w:val="003F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76882F"/>
  <w15:chartTrackingRefBased/>
  <w15:docId w15:val="{7DB3BB9B-281F-F04C-896B-268685C66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66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Balachandran</dc:creator>
  <cp:keywords/>
  <dc:description/>
  <cp:lastModifiedBy>Ryan Balachandran</cp:lastModifiedBy>
  <cp:revision>2</cp:revision>
  <dcterms:created xsi:type="dcterms:W3CDTF">2021-05-03T23:25:00Z</dcterms:created>
  <dcterms:modified xsi:type="dcterms:W3CDTF">2021-05-03T23:25:00Z</dcterms:modified>
</cp:coreProperties>
</file>